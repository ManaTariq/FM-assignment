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2A6" w:rsidRDefault="006212A6" w:rsidP="00F63C51">
      <w:pPr>
        <w:pStyle w:val="Title"/>
        <w:jc w:val="center"/>
        <w:rPr>
          <w:rFonts w:eastAsia="Calibri"/>
          <w:u w:color="000000"/>
        </w:rPr>
      </w:pPr>
      <w:proofErr w:type="spellStart"/>
      <w:proofErr w:type="gramStart"/>
      <w:r>
        <w:rPr>
          <w:rFonts w:eastAsia="Calibri"/>
          <w:u w:color="000000"/>
        </w:rPr>
        <w:t>Git</w:t>
      </w:r>
      <w:proofErr w:type="spellEnd"/>
      <w:r>
        <w:rPr>
          <w:rFonts w:eastAsia="Calibri"/>
          <w:u w:color="000000"/>
        </w:rPr>
        <w:t xml:space="preserve">  link</w:t>
      </w:r>
      <w:proofErr w:type="gramEnd"/>
      <w:r>
        <w:rPr>
          <w:rFonts w:eastAsia="Calibri"/>
          <w:u w:color="000000"/>
        </w:rPr>
        <w:t>:</w:t>
      </w:r>
      <w:r w:rsidRPr="006212A6">
        <w:t xml:space="preserve"> </w:t>
      </w:r>
      <w:r w:rsidRPr="006212A6">
        <w:rPr>
          <w:rFonts w:eastAsia="Calibri"/>
          <w:u w:color="000000"/>
        </w:rPr>
        <w:t>https://github.com/ManaT</w:t>
      </w:r>
      <w:r>
        <w:rPr>
          <w:rFonts w:eastAsia="Calibri"/>
          <w:u w:color="000000"/>
        </w:rPr>
        <w:t>ariq/FM-assignment</w:t>
      </w:r>
    </w:p>
    <w:p w:rsidR="00F63C51" w:rsidRDefault="006212A6" w:rsidP="00F63C51">
      <w:pPr>
        <w:pStyle w:val="Title"/>
        <w:jc w:val="center"/>
        <w:rPr>
          <w:rFonts w:eastAsia="Calibri"/>
          <w:u w:color="000000"/>
        </w:rPr>
      </w:pPr>
      <w:r>
        <w:rPr>
          <w:rFonts w:eastAsia="Calibri"/>
          <w:u w:color="000000"/>
        </w:rPr>
        <w:t xml:space="preserve"> </w:t>
      </w:r>
      <w:proofErr w:type="spellStart"/>
      <w:r w:rsidR="00F63C51">
        <w:rPr>
          <w:rFonts w:eastAsia="Calibri"/>
          <w:u w:color="000000"/>
        </w:rPr>
        <w:t>Mana</w:t>
      </w:r>
      <w:proofErr w:type="spellEnd"/>
      <w:r w:rsidR="00F63C51">
        <w:rPr>
          <w:rFonts w:eastAsia="Calibri"/>
          <w:u w:color="000000"/>
        </w:rPr>
        <w:t xml:space="preserve"> Tariq</w:t>
      </w:r>
    </w:p>
    <w:p w:rsidR="00F63C51" w:rsidRDefault="00F63C51" w:rsidP="00F63C51">
      <w:pPr>
        <w:pStyle w:val="Title"/>
        <w:jc w:val="center"/>
        <w:rPr>
          <w:rFonts w:eastAsia="Calibri"/>
          <w:u w:color="000000"/>
        </w:rPr>
      </w:pPr>
      <w:r>
        <w:rPr>
          <w:rFonts w:eastAsia="Calibri"/>
          <w:u w:color="000000"/>
        </w:rPr>
        <w:t>00000130293</w:t>
      </w:r>
    </w:p>
    <w:p w:rsidR="00F63C51" w:rsidRDefault="00F63C51" w:rsidP="00F63C51">
      <w:pPr>
        <w:pStyle w:val="Title"/>
        <w:jc w:val="center"/>
        <w:rPr>
          <w:rFonts w:eastAsia="Calibri"/>
          <w:u w:color="000000"/>
        </w:rPr>
      </w:pPr>
      <w:r>
        <w:rPr>
          <w:rFonts w:eastAsia="Calibri"/>
          <w:u w:color="000000"/>
        </w:rPr>
        <w:t>BESE 6B</w:t>
      </w:r>
    </w:p>
    <w:p w:rsidR="00F66924" w:rsidRDefault="001A590A" w:rsidP="00F63C51">
      <w:pPr>
        <w:pStyle w:val="Title"/>
        <w:jc w:val="center"/>
        <w:rPr>
          <w:rFonts w:eastAsia="Calibri"/>
        </w:rPr>
      </w:pPr>
      <w:r>
        <w:rPr>
          <w:rFonts w:eastAsia="Calibri"/>
          <w:u w:color="000000"/>
        </w:rPr>
        <w:t xml:space="preserve">Assignment 3 on </w:t>
      </w:r>
      <w:proofErr w:type="spellStart"/>
      <w:r>
        <w:rPr>
          <w:rFonts w:eastAsia="Calibri"/>
          <w:u w:color="000000"/>
        </w:rPr>
        <w:t>Uppaal</w:t>
      </w:r>
      <w:proofErr w:type="spellEnd"/>
    </w:p>
    <w:p w:rsidR="00F66924" w:rsidRDefault="00F66924">
      <w:pPr>
        <w:spacing w:before="6" w:line="180" w:lineRule="exact"/>
        <w:rPr>
          <w:sz w:val="18"/>
          <w:szCs w:val="18"/>
        </w:rPr>
      </w:pPr>
    </w:p>
    <w:p w:rsidR="00F66924" w:rsidRDefault="001A590A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Q1. </w:t>
      </w:r>
      <w:r>
        <w:rPr>
          <w:rFonts w:ascii="Calibri" w:eastAsia="Calibri" w:hAnsi="Calibri" w:cs="Calibri"/>
          <w:sz w:val="28"/>
          <w:szCs w:val="28"/>
        </w:rPr>
        <w:t xml:space="preserve">[5 marks] Take the example of </w:t>
      </w:r>
      <w:proofErr w:type="spellStart"/>
      <w:r>
        <w:rPr>
          <w:rFonts w:ascii="Calibri" w:eastAsia="Calibri" w:hAnsi="Calibri" w:cs="Calibri"/>
          <w:sz w:val="28"/>
          <w:szCs w:val="28"/>
        </w:rPr>
        <w:t>Jobshop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from </w:t>
      </w:r>
      <w:proofErr w:type="spellStart"/>
      <w:r>
        <w:rPr>
          <w:rFonts w:ascii="Calibri" w:eastAsia="Calibri" w:hAnsi="Calibri" w:cs="Calibri"/>
          <w:sz w:val="28"/>
          <w:szCs w:val="28"/>
        </w:rPr>
        <w:t>Uppaal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de</w:t>
      </w:r>
      <w:bookmarkStart w:id="0" w:name="_GoBack"/>
      <w:bookmarkEnd w:id="0"/>
      <w:r>
        <w:rPr>
          <w:rFonts w:ascii="Calibri" w:eastAsia="Calibri" w:hAnsi="Calibri" w:cs="Calibri"/>
          <w:sz w:val="28"/>
          <w:szCs w:val="28"/>
        </w:rPr>
        <w:t>mos. (i) Add more jobbers and accommodate the changes</w:t>
      </w:r>
      <w:r w:rsidR="00F63C51">
        <w:rPr>
          <w:rFonts w:ascii="Calibri" w:eastAsia="Calibri" w:hAnsi="Calibri" w:cs="Calibri"/>
          <w:sz w:val="28"/>
          <w:szCs w:val="28"/>
        </w:rPr>
        <w:t>:</w:t>
      </w:r>
    </w:p>
    <w:p w:rsidR="00F63C51" w:rsidRDefault="00F63C51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191125" cy="3257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223733_628937967456887_3642659800661098496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DB" w:rsidRDefault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Code: </w:t>
      </w:r>
    </w:p>
    <w:p w:rsid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t>// Place template instantiations here.</w:t>
      </w:r>
    </w:p>
    <w:p w:rsid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//</w:t>
      </w:r>
      <w:proofErr w:type="spellStart"/>
      <w:r>
        <w:rPr>
          <w:rFonts w:ascii="Calibri" w:eastAsia="Calibri" w:hAnsi="Calibri" w:cs="Calibri"/>
          <w:sz w:val="28"/>
          <w:szCs w:val="28"/>
        </w:rPr>
        <w:t>ManaTariq</w:t>
      </w:r>
      <w:proofErr w:type="spellEnd"/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//Bese6B</w:t>
      </w:r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t xml:space="preserve">Jobber1 = </w:t>
      </w:r>
      <w:proofErr w:type="gramStart"/>
      <w:r w:rsidRPr="008712DB">
        <w:rPr>
          <w:rFonts w:ascii="Calibri" w:eastAsia="Calibri" w:hAnsi="Calibri" w:cs="Calibri"/>
          <w:sz w:val="28"/>
          <w:szCs w:val="28"/>
        </w:rPr>
        <w:t>Jobber(</w:t>
      </w:r>
      <w:proofErr w:type="gramEnd"/>
      <w:r w:rsidRPr="008712DB">
        <w:rPr>
          <w:rFonts w:ascii="Calibri" w:eastAsia="Calibri" w:hAnsi="Calibri" w:cs="Calibri"/>
          <w:sz w:val="28"/>
          <w:szCs w:val="28"/>
        </w:rPr>
        <w:t>);</w:t>
      </w:r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t xml:space="preserve">Jobber2 = </w:t>
      </w:r>
      <w:proofErr w:type="gramStart"/>
      <w:r w:rsidRPr="008712DB">
        <w:rPr>
          <w:rFonts w:ascii="Calibri" w:eastAsia="Calibri" w:hAnsi="Calibri" w:cs="Calibri"/>
          <w:sz w:val="28"/>
          <w:szCs w:val="28"/>
        </w:rPr>
        <w:t>Jobber(</w:t>
      </w:r>
      <w:proofErr w:type="gramEnd"/>
      <w:r w:rsidRPr="008712DB">
        <w:rPr>
          <w:rFonts w:ascii="Calibri" w:eastAsia="Calibri" w:hAnsi="Calibri" w:cs="Calibri"/>
          <w:sz w:val="28"/>
          <w:szCs w:val="28"/>
        </w:rPr>
        <w:t>);</w:t>
      </w:r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t xml:space="preserve">Jobber3 = </w:t>
      </w:r>
      <w:proofErr w:type="gramStart"/>
      <w:r w:rsidRPr="008712DB">
        <w:rPr>
          <w:rFonts w:ascii="Calibri" w:eastAsia="Calibri" w:hAnsi="Calibri" w:cs="Calibri"/>
          <w:sz w:val="28"/>
          <w:szCs w:val="28"/>
        </w:rPr>
        <w:t>Jobber(</w:t>
      </w:r>
      <w:proofErr w:type="gramEnd"/>
      <w:r w:rsidRPr="008712DB">
        <w:rPr>
          <w:rFonts w:ascii="Calibri" w:eastAsia="Calibri" w:hAnsi="Calibri" w:cs="Calibri"/>
          <w:sz w:val="28"/>
          <w:szCs w:val="28"/>
        </w:rPr>
        <w:t>);</w:t>
      </w:r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lastRenderedPageBreak/>
        <w:t xml:space="preserve">Jobber4 = </w:t>
      </w:r>
      <w:proofErr w:type="gramStart"/>
      <w:r w:rsidRPr="008712DB">
        <w:rPr>
          <w:rFonts w:ascii="Calibri" w:eastAsia="Calibri" w:hAnsi="Calibri" w:cs="Calibri"/>
          <w:sz w:val="28"/>
          <w:szCs w:val="28"/>
        </w:rPr>
        <w:t>Jobber(</w:t>
      </w:r>
      <w:proofErr w:type="gramEnd"/>
      <w:r w:rsidRPr="008712DB">
        <w:rPr>
          <w:rFonts w:ascii="Calibri" w:eastAsia="Calibri" w:hAnsi="Calibri" w:cs="Calibri"/>
          <w:sz w:val="28"/>
          <w:szCs w:val="28"/>
        </w:rPr>
        <w:t>);</w:t>
      </w:r>
    </w:p>
    <w:p w:rsidR="008712DB" w:rsidRP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r w:rsidRPr="008712DB">
        <w:rPr>
          <w:rFonts w:ascii="Calibri" w:eastAsia="Calibri" w:hAnsi="Calibri" w:cs="Calibri"/>
          <w:sz w:val="28"/>
          <w:szCs w:val="28"/>
        </w:rPr>
        <w:t>// List one or more processes to be composed into a system.</w:t>
      </w:r>
    </w:p>
    <w:p w:rsidR="008712DB" w:rsidRDefault="008712DB" w:rsidP="008712DB">
      <w:pPr>
        <w:spacing w:line="372" w:lineRule="auto"/>
        <w:ind w:left="100" w:right="1795"/>
        <w:rPr>
          <w:rFonts w:ascii="Calibri" w:eastAsia="Calibri" w:hAnsi="Calibri" w:cs="Calibri"/>
          <w:sz w:val="28"/>
          <w:szCs w:val="28"/>
        </w:rPr>
      </w:pPr>
      <w:proofErr w:type="gramStart"/>
      <w:r w:rsidRPr="008712DB">
        <w:rPr>
          <w:rFonts w:ascii="Calibri" w:eastAsia="Calibri" w:hAnsi="Calibri" w:cs="Calibri"/>
          <w:sz w:val="28"/>
          <w:szCs w:val="28"/>
        </w:rPr>
        <w:t>system</w:t>
      </w:r>
      <w:proofErr w:type="gramEnd"/>
      <w:r w:rsidRPr="008712DB">
        <w:rPr>
          <w:rFonts w:ascii="Calibri" w:eastAsia="Calibri" w:hAnsi="Calibri" w:cs="Calibri"/>
          <w:sz w:val="28"/>
          <w:szCs w:val="28"/>
        </w:rPr>
        <w:t xml:space="preserve"> Jobber1, Jobber2,Jobber3,Jobber4, Hammer, Mallet;</w:t>
      </w:r>
    </w:p>
    <w:p w:rsidR="00F66924" w:rsidRDefault="008712DB">
      <w:pPr>
        <w:spacing w:line="320" w:lineRule="exact"/>
        <w:ind w:left="100" w:right="2413"/>
        <w:jc w:val="both"/>
        <w:rPr>
          <w:rFonts w:ascii="Calibri" w:eastAsia="Calibri" w:hAnsi="Calibri" w:cs="Calibri"/>
          <w:position w:val="1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 xml:space="preserve"> </w:t>
      </w:r>
      <w:r w:rsidR="001A590A">
        <w:rPr>
          <w:rFonts w:ascii="Calibri" w:eastAsia="Calibri" w:hAnsi="Calibri" w:cs="Calibri"/>
          <w:position w:val="1"/>
          <w:sz w:val="28"/>
          <w:szCs w:val="28"/>
        </w:rPr>
        <w:t xml:space="preserve">(ii) Add and check at least two properties in </w:t>
      </w:r>
      <w:proofErr w:type="spellStart"/>
      <w:r w:rsidR="001A590A">
        <w:rPr>
          <w:rFonts w:ascii="Calibri" w:eastAsia="Calibri" w:hAnsi="Calibri" w:cs="Calibri"/>
          <w:position w:val="1"/>
          <w:sz w:val="28"/>
          <w:szCs w:val="28"/>
        </w:rPr>
        <w:t>Uppaal</w:t>
      </w:r>
      <w:proofErr w:type="spellEnd"/>
      <w:r w:rsidR="001A590A">
        <w:rPr>
          <w:rFonts w:ascii="Calibri" w:eastAsia="Calibri" w:hAnsi="Calibri" w:cs="Calibri"/>
          <w:position w:val="1"/>
          <w:sz w:val="28"/>
          <w:szCs w:val="28"/>
        </w:rPr>
        <w:t xml:space="preserve"> verifier</w:t>
      </w:r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position w:val="1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>Property 1 code:</w:t>
      </w:r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position w:val="1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>//</w:t>
      </w:r>
      <w:proofErr w:type="spellStart"/>
      <w:r>
        <w:rPr>
          <w:rFonts w:ascii="Calibri" w:eastAsia="Calibri" w:hAnsi="Calibri" w:cs="Calibri"/>
          <w:position w:val="1"/>
          <w:sz w:val="28"/>
          <w:szCs w:val="28"/>
        </w:rPr>
        <w:t>ManaTariq</w:t>
      </w:r>
      <w:proofErr w:type="spellEnd"/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position w:val="1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>//Bese6B</w:t>
      </w:r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  <w:proofErr w:type="gramStart"/>
      <w:r w:rsidRPr="00B312D8">
        <w:rPr>
          <w:rFonts w:ascii="Calibri" w:eastAsia="Calibri" w:hAnsi="Calibri" w:cs="Calibri"/>
          <w:sz w:val="28"/>
          <w:szCs w:val="28"/>
        </w:rPr>
        <w:t>A[</w:t>
      </w:r>
      <w:proofErr w:type="gramEnd"/>
      <w:r w:rsidRPr="00B312D8">
        <w:rPr>
          <w:rFonts w:ascii="Calibri" w:eastAsia="Calibri" w:hAnsi="Calibri" w:cs="Calibri"/>
          <w:sz w:val="28"/>
          <w:szCs w:val="28"/>
        </w:rPr>
        <w:t xml:space="preserve">] </w:t>
      </w:r>
      <w:proofErr w:type="spellStart"/>
      <w:r w:rsidRPr="00B312D8">
        <w:rPr>
          <w:rFonts w:ascii="Calibri" w:eastAsia="Calibri" w:hAnsi="Calibri" w:cs="Calibri"/>
          <w:sz w:val="28"/>
          <w:szCs w:val="28"/>
        </w:rPr>
        <w:t>Hammer.taken</w:t>
      </w:r>
      <w:proofErr w:type="spellEnd"/>
      <w:r w:rsidRPr="00B312D8">
        <w:rPr>
          <w:rFonts w:ascii="Calibri" w:eastAsia="Calibri" w:hAnsi="Calibri" w:cs="Calibri"/>
          <w:sz w:val="28"/>
          <w:szCs w:val="28"/>
        </w:rPr>
        <w:t xml:space="preserve"> == (Jobber1.work_avg_hammer || Jobber2.work_avg_hammer  || Jobber3.work_avg_hammer  || Jobber4.work_avg_hammer || Jobber1.work_hard || Jobber2.work_hard || Jobber3.work_hard) || Jobber4.work_hard</w:t>
      </w: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B27E1" w:rsidRDefault="001B27E1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B312D8" w:rsidRDefault="00B312D8" w:rsidP="001B27E1">
      <w:pPr>
        <w:spacing w:line="320" w:lineRule="exact"/>
        <w:ind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0E420E6F" wp14:editId="17306BA7">
            <wp:extent cx="55435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1A590A" w:rsidRDefault="001A590A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Property2  code</w:t>
      </w:r>
      <w:proofErr w:type="gramEnd"/>
      <w:r>
        <w:rPr>
          <w:rFonts w:ascii="Calibri" w:eastAsia="Calibri" w:hAnsi="Calibri" w:cs="Calibri"/>
          <w:sz w:val="28"/>
          <w:szCs w:val="28"/>
        </w:rPr>
        <w:t>:</w:t>
      </w:r>
      <w:r w:rsidR="001A590A" w:rsidRPr="001A590A">
        <w:rPr>
          <w:rFonts w:ascii="Calibri" w:eastAsia="Calibri" w:hAnsi="Calibri" w:cs="Calibri"/>
          <w:noProof/>
          <w:sz w:val="28"/>
          <w:szCs w:val="28"/>
        </w:rPr>
        <w:t xml:space="preserve"> </w:t>
      </w:r>
    </w:p>
    <w:p w:rsidR="00B312D8" w:rsidRDefault="00B312D8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  <w:r w:rsidRPr="00B312D8">
        <w:rPr>
          <w:rFonts w:ascii="Calibri" w:eastAsia="Calibri" w:hAnsi="Calibri" w:cs="Calibri"/>
          <w:sz w:val="28"/>
          <w:szCs w:val="28"/>
        </w:rPr>
        <w:t>E&lt;&gt; Jobber2.avg &amp;&amp; Jobber3.easy</w:t>
      </w:r>
      <w:r w:rsidR="001A590A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F1845B5" wp14:editId="5136FA1C">
            <wp:extent cx="5543550" cy="2466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2D8">
        <w:rPr>
          <w:rFonts w:ascii="Calibri" w:eastAsia="Calibri" w:hAnsi="Calibri" w:cs="Calibri"/>
          <w:sz w:val="28"/>
          <w:szCs w:val="28"/>
        </w:rPr>
        <w:t xml:space="preserve"> &amp;&amp; Jobber4.hard</w:t>
      </w:r>
    </w:p>
    <w:p w:rsidR="00C82122" w:rsidRDefault="00C82122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C82122" w:rsidRDefault="00C82122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C82122" w:rsidRDefault="00C82122">
      <w:pPr>
        <w:spacing w:line="320" w:lineRule="exact"/>
        <w:ind w:left="100" w:right="2413"/>
        <w:jc w:val="both"/>
        <w:rPr>
          <w:rFonts w:ascii="Calibri" w:eastAsia="Calibri" w:hAnsi="Calibri" w:cs="Calibri"/>
          <w:sz w:val="28"/>
          <w:szCs w:val="28"/>
        </w:rPr>
      </w:pPr>
    </w:p>
    <w:p w:rsidR="00F66924" w:rsidRDefault="00F66924">
      <w:pPr>
        <w:spacing w:before="9" w:line="100" w:lineRule="exact"/>
        <w:rPr>
          <w:sz w:val="11"/>
          <w:szCs w:val="11"/>
        </w:rPr>
      </w:pPr>
    </w:p>
    <w:p w:rsidR="00B312D8" w:rsidRDefault="00B312D8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1A590A">
      <w:pPr>
        <w:ind w:left="100" w:right="7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Q2. </w:t>
      </w:r>
      <w:r>
        <w:rPr>
          <w:rFonts w:ascii="Calibri" w:eastAsia="Calibri" w:hAnsi="Calibri" w:cs="Calibri"/>
          <w:sz w:val="28"/>
          <w:szCs w:val="28"/>
        </w:rPr>
        <w:t>[5 marks] The New Islamabad International Airport is operational from May</w:t>
      </w:r>
    </w:p>
    <w:p w:rsidR="00F66924" w:rsidRDefault="001A590A">
      <w:pPr>
        <w:spacing w:before="26" w:line="258" w:lineRule="auto"/>
        <w:ind w:left="100" w:right="66"/>
        <w:jc w:val="both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3, 2018.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Traffic on </w:t>
      </w:r>
      <w:proofErr w:type="spellStart"/>
      <w:r>
        <w:rPr>
          <w:rFonts w:ascii="Calibri" w:eastAsia="Calibri" w:hAnsi="Calibri" w:cs="Calibri"/>
          <w:sz w:val="28"/>
          <w:szCs w:val="28"/>
        </w:rPr>
        <w:t>Shahrah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-e-Kashmir (major road) is 8 times as compared to the  traffic  on  the  minor  road  at  the  G-11  signal  crossing.  CDA  wants  NUST’s software  engineers  to  provide  a  complete  </w:t>
      </w:r>
      <w:proofErr w:type="spellStart"/>
      <w:r>
        <w:rPr>
          <w:rFonts w:ascii="Calibri" w:eastAsia="Calibri" w:hAnsi="Calibri" w:cs="Calibri"/>
          <w:sz w:val="28"/>
          <w:szCs w:val="28"/>
        </w:rPr>
        <w:t>Uppaal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 diagram  of  traffic  flow diagram with directions and proposed timings for optimal traffic flow. Diagram of  all  the  important  objects  for  the  system  is  mandatory  for  </w:t>
      </w:r>
      <w:r>
        <w:rPr>
          <w:rFonts w:ascii="Calibri" w:eastAsia="Calibri" w:hAnsi="Calibri" w:cs="Calibri"/>
          <w:sz w:val="28"/>
          <w:szCs w:val="28"/>
        </w:rPr>
        <w:lastRenderedPageBreak/>
        <w:t>execution  in simulator.  In the verifier must check the following three properties:</w:t>
      </w:r>
    </w:p>
    <w:p w:rsidR="00F63C51" w:rsidRDefault="00F63C51">
      <w:pPr>
        <w:spacing w:before="26" w:line="258" w:lineRule="auto"/>
        <w:ind w:left="100" w:right="66"/>
        <w:jc w:val="both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8607F66" wp14:editId="49041B7C">
            <wp:extent cx="4857750" cy="2162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92" t="13982" r="2716" b="17021"/>
                    <a:stretch/>
                  </pic:blipFill>
                  <pic:spPr bwMode="auto">
                    <a:xfrm>
                      <a:off x="0" y="0"/>
                      <a:ext cx="4862336" cy="216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C51" w:rsidRDefault="00F63C51">
      <w:pPr>
        <w:spacing w:before="26" w:line="258" w:lineRule="auto"/>
        <w:ind w:left="100" w:right="66"/>
        <w:jc w:val="both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47456CD" wp14:editId="2E32E8F7">
            <wp:extent cx="5219700" cy="1971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56" r="11183" b="18188"/>
                    <a:stretch/>
                  </pic:blipFill>
                  <pic:spPr bwMode="auto">
                    <a:xfrm>
                      <a:off x="0" y="0"/>
                      <a:ext cx="5222520" cy="19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9" w:line="140" w:lineRule="exact"/>
        <w:rPr>
          <w:sz w:val="15"/>
          <w:szCs w:val="15"/>
        </w:rPr>
      </w:pPr>
    </w:p>
    <w:p w:rsidR="00F66924" w:rsidRPr="00F63C51" w:rsidRDefault="001A590A" w:rsidP="00F63C5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proofErr w:type="spellStart"/>
      <w:r w:rsidRPr="00F63C51">
        <w:rPr>
          <w:rFonts w:ascii="Calibri" w:eastAsia="Calibri" w:hAnsi="Calibri" w:cs="Calibri"/>
          <w:sz w:val="28"/>
          <w:szCs w:val="28"/>
        </w:rPr>
        <w:t>Mutex</w:t>
      </w:r>
      <w:proofErr w:type="spellEnd"/>
      <w:r w:rsidRPr="00F63C51">
        <w:rPr>
          <w:rFonts w:ascii="Calibri" w:eastAsia="Calibri" w:hAnsi="Calibri" w:cs="Calibri"/>
          <w:sz w:val="28"/>
          <w:szCs w:val="28"/>
        </w:rPr>
        <w:t xml:space="preserve"> Property</w:t>
      </w:r>
    </w:p>
    <w:p w:rsidR="00F63C51" w:rsidRP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782EB8F6" wp14:editId="337A9D38">
            <wp:extent cx="535305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11" r="8914" b="1825"/>
                    <a:stretch/>
                  </pic:blipFill>
                  <pic:spPr bwMode="auto">
                    <a:xfrm>
                      <a:off x="0" y="0"/>
                      <a:ext cx="5355942" cy="29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9" w:line="180" w:lineRule="exact"/>
        <w:rPr>
          <w:sz w:val="18"/>
          <w:szCs w:val="18"/>
        </w:rPr>
      </w:pPr>
    </w:p>
    <w:p w:rsidR="00F66924" w:rsidRPr="00F63C51" w:rsidRDefault="001A590A" w:rsidP="00F63C5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F63C51">
        <w:rPr>
          <w:rFonts w:ascii="Calibri" w:eastAsia="Calibri" w:hAnsi="Calibri" w:cs="Calibri"/>
          <w:sz w:val="28"/>
          <w:szCs w:val="28"/>
        </w:rPr>
        <w:t xml:space="preserve">Bounded </w:t>
      </w:r>
      <w:proofErr w:type="spellStart"/>
      <w:r w:rsidRPr="00F63C51">
        <w:rPr>
          <w:rFonts w:ascii="Calibri" w:eastAsia="Calibri" w:hAnsi="Calibri" w:cs="Calibri"/>
          <w:sz w:val="28"/>
          <w:szCs w:val="28"/>
        </w:rPr>
        <w:t>liveness</w:t>
      </w:r>
      <w:proofErr w:type="spellEnd"/>
    </w:p>
    <w:p w:rsid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</w:p>
    <w:p w:rsid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</w:p>
    <w:p w:rsidR="00F63C51" w:rsidRP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C7548" wp14:editId="70EC4FED">
            <wp:extent cx="5343525" cy="2667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78" r="9076" b="1764"/>
                    <a:stretch/>
                  </pic:blipFill>
                  <pic:spPr bwMode="auto">
                    <a:xfrm>
                      <a:off x="0" y="0"/>
                      <a:ext cx="5346412" cy="266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7" w:line="180" w:lineRule="exact"/>
        <w:rPr>
          <w:sz w:val="18"/>
          <w:szCs w:val="18"/>
        </w:rPr>
      </w:pPr>
    </w:p>
    <w:p w:rsidR="00F66924" w:rsidRPr="00F63C51" w:rsidRDefault="001A590A" w:rsidP="00F63C51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F63C51">
        <w:rPr>
          <w:rFonts w:ascii="Calibri" w:eastAsia="Calibri" w:hAnsi="Calibri" w:cs="Calibri"/>
          <w:sz w:val="28"/>
          <w:szCs w:val="28"/>
        </w:rPr>
        <w:t>Deadlock avoidance</w:t>
      </w:r>
    </w:p>
    <w:p w:rsid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</w:p>
    <w:p w:rsidR="00F63C51" w:rsidRPr="00F63C51" w:rsidRDefault="00F63C51" w:rsidP="00F63C51">
      <w:pPr>
        <w:pStyle w:val="ListParagraph"/>
        <w:ind w:left="1540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71A5251" wp14:editId="57D4DAD2">
            <wp:extent cx="5343525" cy="2524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99" r="9076" b="4806"/>
                    <a:stretch/>
                  </pic:blipFill>
                  <pic:spPr bwMode="auto">
                    <a:xfrm>
                      <a:off x="0" y="0"/>
                      <a:ext cx="5346412" cy="252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9" w:line="100" w:lineRule="exact"/>
        <w:rPr>
          <w:sz w:val="11"/>
          <w:szCs w:val="11"/>
        </w:rPr>
      </w:pPr>
    </w:p>
    <w:p w:rsidR="00F66924" w:rsidRDefault="00F66924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1A590A">
      <w:pPr>
        <w:spacing w:line="256" w:lineRule="auto"/>
        <w:ind w:left="100" w:right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Facebook Knowledge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Sharing</w:t>
      </w:r>
      <w:proofErr w:type="gramEnd"/>
      <w:r>
        <w:rPr>
          <w:rFonts w:ascii="Calibri" w:eastAsia="Calibri" w:hAnsi="Calibri" w:cs="Calibri"/>
          <w:b/>
          <w:sz w:val="28"/>
          <w:szCs w:val="28"/>
        </w:rPr>
        <w:t>: [2 Bonus marks]</w:t>
      </w:r>
      <w:r>
        <w:rPr>
          <w:rFonts w:ascii="Calibri" w:eastAsia="Calibri" w:hAnsi="Calibri" w:cs="Calibri"/>
          <w:sz w:val="28"/>
          <w:szCs w:val="28"/>
        </w:rPr>
        <w:t>: Add 2 screenshots of where you have added:</w:t>
      </w:r>
    </w:p>
    <w:p w:rsidR="00F66924" w:rsidRDefault="00F66924">
      <w:pPr>
        <w:spacing w:before="6" w:line="160" w:lineRule="exact"/>
        <w:rPr>
          <w:sz w:val="16"/>
          <w:szCs w:val="16"/>
        </w:rPr>
      </w:pPr>
    </w:p>
    <w:p w:rsidR="00F66924" w:rsidRPr="001B27E1" w:rsidRDefault="001A590A" w:rsidP="001B27E1">
      <w:pPr>
        <w:pStyle w:val="ListParagraph"/>
        <w:numPr>
          <w:ilvl w:val="0"/>
          <w:numId w:val="3"/>
        </w:numPr>
        <w:ind w:right="4335"/>
        <w:jc w:val="both"/>
        <w:rPr>
          <w:rFonts w:ascii="Calibri" w:eastAsia="Calibri" w:hAnsi="Calibri" w:cs="Calibri"/>
          <w:sz w:val="28"/>
          <w:szCs w:val="28"/>
        </w:rPr>
      </w:pPr>
      <w:r w:rsidRPr="001B27E1">
        <w:rPr>
          <w:rFonts w:ascii="Calibri" w:eastAsia="Calibri" w:hAnsi="Calibri" w:cs="Calibri"/>
          <w:sz w:val="28"/>
          <w:szCs w:val="28"/>
        </w:rPr>
        <w:t>Some information with your comments</w:t>
      </w:r>
      <w:r w:rsidR="001B27E1" w:rsidRPr="001B27E1">
        <w:rPr>
          <w:rFonts w:ascii="Calibri" w:eastAsia="Calibri" w:hAnsi="Calibri" w:cs="Calibri"/>
          <w:sz w:val="28"/>
          <w:szCs w:val="28"/>
        </w:rPr>
        <w:t>:</w:t>
      </w:r>
    </w:p>
    <w:p w:rsidR="001B27E1" w:rsidRPr="001B27E1" w:rsidRDefault="001A590A" w:rsidP="001B27E1">
      <w:pPr>
        <w:pStyle w:val="ListParagraph"/>
        <w:ind w:left="820" w:right="4335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4857750" cy="2752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8" t="27963" r="43274" b="13515"/>
                    <a:stretch/>
                  </pic:blipFill>
                  <pic:spPr bwMode="auto">
                    <a:xfrm>
                      <a:off x="0" y="0"/>
                      <a:ext cx="4860375" cy="275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6" w:line="180" w:lineRule="exact"/>
        <w:rPr>
          <w:sz w:val="18"/>
          <w:szCs w:val="18"/>
        </w:rPr>
      </w:pPr>
    </w:p>
    <w:p w:rsidR="00F66924" w:rsidRPr="001A590A" w:rsidRDefault="001A590A" w:rsidP="001A590A">
      <w:pPr>
        <w:pStyle w:val="ListParagraph"/>
        <w:numPr>
          <w:ilvl w:val="0"/>
          <w:numId w:val="3"/>
        </w:numPr>
        <w:ind w:right="1177"/>
        <w:jc w:val="both"/>
        <w:rPr>
          <w:rFonts w:ascii="Calibri" w:eastAsia="Calibri" w:hAnsi="Calibri" w:cs="Calibri"/>
          <w:sz w:val="28"/>
          <w:szCs w:val="28"/>
        </w:rPr>
      </w:pPr>
      <w:r w:rsidRPr="001A590A">
        <w:rPr>
          <w:rFonts w:ascii="Calibri" w:eastAsia="Calibri" w:hAnsi="Calibri" w:cs="Calibri"/>
          <w:sz w:val="28"/>
          <w:szCs w:val="28"/>
        </w:rPr>
        <w:t xml:space="preserve">Some comments on </w:t>
      </w:r>
      <w:proofErr w:type="gramStart"/>
      <w:r w:rsidRPr="001A590A">
        <w:rPr>
          <w:rFonts w:ascii="Calibri" w:eastAsia="Calibri" w:hAnsi="Calibri" w:cs="Calibri"/>
          <w:sz w:val="28"/>
          <w:szCs w:val="28"/>
        </w:rPr>
        <w:t>your anybody</w:t>
      </w:r>
      <w:proofErr w:type="gramEnd"/>
      <w:r w:rsidRPr="001A590A">
        <w:rPr>
          <w:rFonts w:ascii="Calibri" w:eastAsia="Calibri" w:hAnsi="Calibri" w:cs="Calibri"/>
          <w:sz w:val="28"/>
          <w:szCs w:val="28"/>
        </w:rPr>
        <w:t xml:space="preserve"> else post, prior to 15 May 2018.</w:t>
      </w:r>
    </w:p>
    <w:p w:rsidR="001A590A" w:rsidRPr="001A590A" w:rsidRDefault="001A590A" w:rsidP="001A590A">
      <w:pPr>
        <w:pStyle w:val="ListParagraph"/>
        <w:ind w:left="820" w:right="117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657849" cy="26955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7" t="8072" r="44246" b="46955"/>
                    <a:stretch/>
                  </pic:blipFill>
                  <pic:spPr bwMode="auto">
                    <a:xfrm>
                      <a:off x="0" y="0"/>
                      <a:ext cx="5660908" cy="269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65785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1" t="12396" r="45219" b="10667"/>
                    <a:stretch/>
                  </pic:blipFill>
                  <pic:spPr bwMode="auto">
                    <a:xfrm>
                      <a:off x="0" y="0"/>
                      <a:ext cx="5660908" cy="400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924" w:rsidRDefault="00F66924">
      <w:pPr>
        <w:spacing w:before="7" w:line="100" w:lineRule="exact"/>
        <w:rPr>
          <w:sz w:val="11"/>
          <w:szCs w:val="11"/>
        </w:rPr>
      </w:pPr>
    </w:p>
    <w:p w:rsidR="00F66924" w:rsidRDefault="00F66924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F66924">
      <w:pPr>
        <w:spacing w:line="200" w:lineRule="exact"/>
      </w:pPr>
    </w:p>
    <w:p w:rsidR="00F66924" w:rsidRDefault="001A590A">
      <w:pPr>
        <w:ind w:left="2027" w:right="2047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u w:val="thick" w:color="000000"/>
        </w:rPr>
        <w:t>Assignment Deadline: Tuesday, 22 May 2018</w:t>
      </w:r>
    </w:p>
    <w:sectPr w:rsidR="00F66924">
      <w:type w:val="continuous"/>
      <w:pgSz w:w="1192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001FB"/>
    <w:multiLevelType w:val="multilevel"/>
    <w:tmpl w:val="2FF89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46E63254"/>
    <w:multiLevelType w:val="hybridMultilevel"/>
    <w:tmpl w:val="EB025204"/>
    <w:lvl w:ilvl="0" w:tplc="3D0C5C14">
      <w:start w:val="1"/>
      <w:numFmt w:val="lowerRoman"/>
      <w:lvlText w:val="(%1)"/>
      <w:lvlJc w:val="left"/>
      <w:pPr>
        <w:ind w:left="8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2">
    <w:nsid w:val="4ECA59EA"/>
    <w:multiLevelType w:val="hybridMultilevel"/>
    <w:tmpl w:val="22009E2E"/>
    <w:lvl w:ilvl="0" w:tplc="FDFA2B64">
      <w:start w:val="1"/>
      <w:numFmt w:val="lowerRoman"/>
      <w:lvlText w:val="(%1)"/>
      <w:lvlJc w:val="left"/>
      <w:pPr>
        <w:ind w:left="1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66924"/>
    <w:rsid w:val="001A590A"/>
    <w:rsid w:val="001B27E1"/>
    <w:rsid w:val="006212A6"/>
    <w:rsid w:val="008712DB"/>
    <w:rsid w:val="00B312D8"/>
    <w:rsid w:val="00C82122"/>
    <w:rsid w:val="00F63C51"/>
    <w:rsid w:val="00F6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F63C5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3C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C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C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C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12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F63C5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3C5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C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C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C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12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5</cp:revision>
  <dcterms:created xsi:type="dcterms:W3CDTF">2018-05-22T15:55:00Z</dcterms:created>
  <dcterms:modified xsi:type="dcterms:W3CDTF">2018-05-22T16:57:00Z</dcterms:modified>
</cp:coreProperties>
</file>